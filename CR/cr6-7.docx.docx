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FDC43" w14:textId="06D3FA1B" w:rsidR="003D1925" w:rsidRDefault="003D1925">
      <w:pPr>
        <w:spacing w:line="200" w:lineRule="exact"/>
      </w:pPr>
    </w:p>
    <w:p w14:paraId="6D920261" w14:textId="77777777" w:rsidR="003D1925" w:rsidRDefault="003D1925">
      <w:pPr>
        <w:spacing w:before="20" w:line="260" w:lineRule="exact"/>
        <w:rPr>
          <w:sz w:val="26"/>
          <w:szCs w:val="26"/>
        </w:rPr>
      </w:pPr>
    </w:p>
    <w:p w14:paraId="15722FD0" w14:textId="7FE11B25" w:rsidR="003D1925" w:rsidRDefault="00A1444A">
      <w:pPr>
        <w:spacing w:before="18"/>
        <w:ind w:left="1779" w:right="1500"/>
        <w:jc w:val="center"/>
        <w:rPr>
          <w:b/>
          <w:w w:val="99"/>
          <w:sz w:val="24"/>
          <w:szCs w:val="24"/>
        </w:rPr>
      </w:pPr>
      <w:r w:rsidRPr="00055F29">
        <w:rPr>
          <w:b/>
          <w:w w:val="99"/>
          <w:sz w:val="24"/>
          <w:szCs w:val="24"/>
        </w:rPr>
        <w:t>D</w:t>
      </w:r>
      <w:r w:rsidRPr="00055F29">
        <w:rPr>
          <w:b/>
          <w:w w:val="99"/>
          <w:sz w:val="24"/>
          <w:szCs w:val="24"/>
        </w:rPr>
        <w:t>EPARTEMENT</w:t>
      </w:r>
      <w:r w:rsidRPr="00055F29">
        <w:rPr>
          <w:b/>
          <w:sz w:val="24"/>
          <w:szCs w:val="24"/>
        </w:rPr>
        <w:t xml:space="preserve"> </w:t>
      </w:r>
      <w:r w:rsidRPr="00055F29">
        <w:rPr>
          <w:b/>
          <w:w w:val="99"/>
          <w:sz w:val="24"/>
          <w:szCs w:val="24"/>
        </w:rPr>
        <w:t>M</w:t>
      </w:r>
      <w:r w:rsidRPr="00055F29">
        <w:rPr>
          <w:b/>
          <w:w w:val="99"/>
          <w:sz w:val="24"/>
          <w:szCs w:val="24"/>
        </w:rPr>
        <w:t>ATHEMATIQUES</w:t>
      </w:r>
      <w:r w:rsidRPr="00055F29">
        <w:rPr>
          <w:b/>
          <w:sz w:val="24"/>
          <w:szCs w:val="24"/>
        </w:rPr>
        <w:t xml:space="preserve"> </w:t>
      </w:r>
      <w:r w:rsidRPr="00055F29">
        <w:rPr>
          <w:b/>
          <w:w w:val="99"/>
          <w:sz w:val="24"/>
          <w:szCs w:val="24"/>
        </w:rPr>
        <w:t>ET</w:t>
      </w:r>
      <w:r w:rsidRPr="00055F29">
        <w:rPr>
          <w:b/>
          <w:sz w:val="24"/>
          <w:szCs w:val="24"/>
        </w:rPr>
        <w:t xml:space="preserve"> </w:t>
      </w:r>
      <w:r w:rsidRPr="00055F29">
        <w:rPr>
          <w:b/>
          <w:w w:val="99"/>
          <w:sz w:val="24"/>
          <w:szCs w:val="24"/>
        </w:rPr>
        <w:t>I</w:t>
      </w:r>
      <w:r w:rsidRPr="00055F29">
        <w:rPr>
          <w:b/>
          <w:w w:val="99"/>
          <w:sz w:val="24"/>
          <w:szCs w:val="24"/>
        </w:rPr>
        <w:t>NFORMATIQUE</w:t>
      </w:r>
    </w:p>
    <w:p w14:paraId="79DB4ECD" w14:textId="6D6B121F" w:rsidR="00055F29" w:rsidRDefault="00055F29">
      <w:pPr>
        <w:spacing w:before="18"/>
        <w:ind w:left="1779" w:right="1500"/>
        <w:jc w:val="center"/>
        <w:rPr>
          <w:b/>
          <w:w w:val="99"/>
          <w:sz w:val="24"/>
          <w:szCs w:val="24"/>
        </w:rPr>
      </w:pPr>
    </w:p>
    <w:p w14:paraId="3FA30EA5" w14:textId="77777777" w:rsidR="00055F29" w:rsidRPr="00055F29" w:rsidRDefault="00055F29">
      <w:pPr>
        <w:spacing w:before="18"/>
        <w:ind w:left="1779" w:right="1500"/>
        <w:jc w:val="center"/>
        <w:rPr>
          <w:sz w:val="24"/>
          <w:szCs w:val="24"/>
        </w:rPr>
      </w:pPr>
    </w:p>
    <w:p w14:paraId="58A0F9AE" w14:textId="476248A8" w:rsidR="003D1925" w:rsidRDefault="003D1925">
      <w:pPr>
        <w:spacing w:line="200" w:lineRule="exact"/>
      </w:pPr>
    </w:p>
    <w:p w14:paraId="70A50DA3" w14:textId="57526011" w:rsidR="00055F29" w:rsidRPr="00055F29" w:rsidRDefault="00055F29" w:rsidP="00055F29">
      <w:pPr>
        <w:ind w:left="4699" w:right="4417"/>
        <w:jc w:val="center"/>
        <w:rPr>
          <w:b/>
          <w:sz w:val="24"/>
          <w:szCs w:val="24"/>
        </w:rPr>
      </w:pPr>
      <w:r w:rsidRPr="00055F29">
        <w:rPr>
          <w:b/>
          <w:color w:val="001F5F"/>
          <w:sz w:val="24"/>
          <w:szCs w:val="24"/>
        </w:rPr>
        <w:t>Filière:</w:t>
      </w:r>
    </w:p>
    <w:p w14:paraId="07091EB4" w14:textId="77777777" w:rsidR="00055F29" w:rsidRPr="00055F29" w:rsidRDefault="00055F29" w:rsidP="00055F29">
      <w:pPr>
        <w:spacing w:line="360" w:lineRule="exact"/>
        <w:ind w:left="1215" w:right="936"/>
        <w:jc w:val="center"/>
        <w:rPr>
          <w:b/>
          <w:sz w:val="24"/>
          <w:szCs w:val="24"/>
        </w:rPr>
      </w:pPr>
      <w:r w:rsidRPr="00055F29">
        <w:rPr>
          <w:b/>
          <w:color w:val="001F5F"/>
          <w:w w:val="99"/>
          <w:sz w:val="24"/>
          <w:szCs w:val="24"/>
        </w:rPr>
        <w:t>«</w:t>
      </w:r>
      <w:r w:rsidRPr="00055F29">
        <w:rPr>
          <w:b/>
          <w:color w:val="001F5F"/>
          <w:sz w:val="24"/>
          <w:szCs w:val="24"/>
        </w:rPr>
        <w:t xml:space="preserve"> </w:t>
      </w:r>
      <w:r w:rsidRPr="00055F29">
        <w:rPr>
          <w:b/>
          <w:color w:val="001F5F"/>
          <w:w w:val="99"/>
          <w:sz w:val="24"/>
          <w:szCs w:val="24"/>
        </w:rPr>
        <w:t>Génie</w:t>
      </w:r>
      <w:r w:rsidRPr="00055F29">
        <w:rPr>
          <w:b/>
          <w:color w:val="001F5F"/>
          <w:sz w:val="24"/>
          <w:szCs w:val="24"/>
        </w:rPr>
        <w:t xml:space="preserve"> </w:t>
      </w:r>
      <w:r w:rsidRPr="00055F29">
        <w:rPr>
          <w:b/>
          <w:color w:val="001F5F"/>
          <w:w w:val="99"/>
          <w:sz w:val="24"/>
          <w:szCs w:val="24"/>
        </w:rPr>
        <w:t>du</w:t>
      </w:r>
      <w:r w:rsidRPr="00055F29">
        <w:rPr>
          <w:b/>
          <w:color w:val="001F5F"/>
          <w:sz w:val="24"/>
          <w:szCs w:val="24"/>
        </w:rPr>
        <w:t xml:space="preserve"> </w:t>
      </w:r>
      <w:r w:rsidRPr="00055F29">
        <w:rPr>
          <w:b/>
          <w:color w:val="001F5F"/>
          <w:w w:val="99"/>
          <w:sz w:val="24"/>
          <w:szCs w:val="24"/>
        </w:rPr>
        <w:t>Logiciel</w:t>
      </w:r>
      <w:r w:rsidRPr="00055F29">
        <w:rPr>
          <w:b/>
          <w:color w:val="001F5F"/>
          <w:sz w:val="24"/>
          <w:szCs w:val="24"/>
        </w:rPr>
        <w:t xml:space="preserve"> </w:t>
      </w:r>
      <w:r w:rsidRPr="00055F29">
        <w:rPr>
          <w:b/>
          <w:color w:val="001F5F"/>
          <w:w w:val="99"/>
          <w:sz w:val="24"/>
          <w:szCs w:val="24"/>
        </w:rPr>
        <w:t>et</w:t>
      </w:r>
      <w:r w:rsidRPr="00055F29">
        <w:rPr>
          <w:b/>
          <w:color w:val="001F5F"/>
          <w:sz w:val="24"/>
          <w:szCs w:val="24"/>
        </w:rPr>
        <w:t xml:space="preserve"> </w:t>
      </w:r>
      <w:r w:rsidRPr="00055F29">
        <w:rPr>
          <w:b/>
          <w:color w:val="001F5F"/>
          <w:w w:val="99"/>
          <w:sz w:val="24"/>
          <w:szCs w:val="24"/>
        </w:rPr>
        <w:t>des</w:t>
      </w:r>
      <w:r w:rsidRPr="00055F29">
        <w:rPr>
          <w:b/>
          <w:color w:val="001F5F"/>
          <w:sz w:val="24"/>
          <w:szCs w:val="24"/>
        </w:rPr>
        <w:t xml:space="preserve"> </w:t>
      </w:r>
      <w:r w:rsidRPr="00055F29">
        <w:rPr>
          <w:b/>
          <w:color w:val="001F5F"/>
          <w:w w:val="99"/>
          <w:sz w:val="24"/>
          <w:szCs w:val="24"/>
        </w:rPr>
        <w:t>Systèmes</w:t>
      </w:r>
      <w:r w:rsidRPr="00055F29">
        <w:rPr>
          <w:b/>
          <w:color w:val="001F5F"/>
          <w:sz w:val="24"/>
          <w:szCs w:val="24"/>
        </w:rPr>
        <w:t xml:space="preserve"> </w:t>
      </w:r>
      <w:r w:rsidRPr="00055F29">
        <w:rPr>
          <w:b/>
          <w:color w:val="001F5F"/>
          <w:w w:val="99"/>
          <w:sz w:val="24"/>
          <w:szCs w:val="24"/>
        </w:rPr>
        <w:t>Informatiques</w:t>
      </w:r>
      <w:r w:rsidRPr="00055F29">
        <w:rPr>
          <w:b/>
          <w:color w:val="001F5F"/>
          <w:sz w:val="24"/>
          <w:szCs w:val="24"/>
        </w:rPr>
        <w:t xml:space="preserve"> </w:t>
      </w:r>
      <w:r w:rsidRPr="00055F29">
        <w:rPr>
          <w:b/>
          <w:color w:val="001F5F"/>
          <w:w w:val="99"/>
          <w:sz w:val="24"/>
          <w:szCs w:val="24"/>
        </w:rPr>
        <w:t>Distribués</w:t>
      </w:r>
      <w:r w:rsidRPr="00055F29">
        <w:rPr>
          <w:b/>
          <w:color w:val="001F5F"/>
          <w:sz w:val="24"/>
          <w:szCs w:val="24"/>
        </w:rPr>
        <w:t xml:space="preserve"> </w:t>
      </w:r>
      <w:r w:rsidRPr="00055F29">
        <w:rPr>
          <w:b/>
          <w:color w:val="001F5F"/>
          <w:w w:val="99"/>
          <w:sz w:val="24"/>
          <w:szCs w:val="24"/>
        </w:rPr>
        <w:t>»</w:t>
      </w:r>
    </w:p>
    <w:p w14:paraId="03EB95DE" w14:textId="77777777" w:rsidR="00055F29" w:rsidRPr="00055F29" w:rsidRDefault="00055F29" w:rsidP="00055F29">
      <w:pPr>
        <w:spacing w:before="2"/>
        <w:ind w:left="4421" w:right="4142"/>
        <w:jc w:val="center"/>
        <w:rPr>
          <w:b/>
          <w:sz w:val="24"/>
          <w:szCs w:val="24"/>
        </w:rPr>
      </w:pPr>
      <w:r w:rsidRPr="00055F29">
        <w:rPr>
          <w:b/>
          <w:color w:val="001F5F"/>
          <w:sz w:val="24"/>
          <w:szCs w:val="24"/>
        </w:rPr>
        <w:t>GLSID2</w:t>
      </w:r>
    </w:p>
    <w:p w14:paraId="208A31CB" w14:textId="77777777" w:rsidR="00055F29" w:rsidRDefault="00055F29">
      <w:pPr>
        <w:spacing w:line="200" w:lineRule="exact"/>
      </w:pPr>
    </w:p>
    <w:p w14:paraId="32976E1D" w14:textId="77777777" w:rsidR="003D1925" w:rsidRDefault="003D1925">
      <w:pPr>
        <w:spacing w:line="200" w:lineRule="exact"/>
      </w:pPr>
    </w:p>
    <w:p w14:paraId="1771BEA7" w14:textId="77777777" w:rsidR="003D1925" w:rsidRDefault="003D1925">
      <w:pPr>
        <w:spacing w:line="200" w:lineRule="exact"/>
      </w:pPr>
    </w:p>
    <w:p w14:paraId="01ABC877" w14:textId="77777777" w:rsidR="003D1925" w:rsidRDefault="003D1925">
      <w:pPr>
        <w:spacing w:before="5" w:line="220" w:lineRule="exact"/>
        <w:rPr>
          <w:sz w:val="22"/>
          <w:szCs w:val="22"/>
        </w:rPr>
      </w:pPr>
    </w:p>
    <w:p w14:paraId="562E5697" w14:textId="3870AA2D" w:rsidR="00055F29" w:rsidRDefault="00055F29">
      <w:pPr>
        <w:ind w:left="856" w:right="577"/>
        <w:jc w:val="center"/>
        <w:rPr>
          <w:b/>
          <w:color w:val="001F5F"/>
          <w:w w:val="99"/>
          <w:sz w:val="56"/>
          <w:szCs w:val="56"/>
        </w:rPr>
      </w:pPr>
    </w:p>
    <w:p w14:paraId="553D5E9B" w14:textId="49E8A5CF" w:rsidR="00055F29" w:rsidRDefault="00055F29">
      <w:pPr>
        <w:ind w:left="856" w:right="577"/>
        <w:jc w:val="center"/>
        <w:rPr>
          <w:b/>
          <w:color w:val="001F5F"/>
          <w:w w:val="99"/>
          <w:sz w:val="56"/>
          <w:szCs w:val="56"/>
        </w:rPr>
      </w:pPr>
      <w:r>
        <w:rPr>
          <w:b/>
          <w:noProof/>
          <w:color w:val="001F5F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C3FF6DC" wp14:editId="01901DD6">
                <wp:simplePos x="0" y="0"/>
                <wp:positionH relativeFrom="column">
                  <wp:posOffset>-229870</wp:posOffset>
                </wp:positionH>
                <wp:positionV relativeFrom="paragraph">
                  <wp:posOffset>301625</wp:posOffset>
                </wp:positionV>
                <wp:extent cx="7315200" cy="1739900"/>
                <wp:effectExtent l="12700" t="12700" r="12700" b="1270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1739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991CA3" id="Rectangle 59" o:spid="_x0000_s1026" style="position:absolute;margin-left:-18.1pt;margin-top:23.75pt;width:8in;height:137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" filled="f" strokecolor="#243f60 [1604]" strokeweight="2pt"/>
            </w:pict>
          </mc:Fallback>
        </mc:AlternateContent>
      </w:r>
    </w:p>
    <w:p w14:paraId="492B069D" w14:textId="2B7BF1F0" w:rsidR="00055F29" w:rsidRDefault="00055F29">
      <w:pPr>
        <w:ind w:left="856" w:right="577"/>
        <w:jc w:val="center"/>
        <w:rPr>
          <w:b/>
          <w:color w:val="001F5F"/>
          <w:w w:val="99"/>
          <w:sz w:val="56"/>
          <w:szCs w:val="56"/>
        </w:rPr>
      </w:pPr>
    </w:p>
    <w:p w14:paraId="36362EC2" w14:textId="5F968231" w:rsidR="003D1925" w:rsidRPr="00055F29" w:rsidRDefault="00A1444A" w:rsidP="00055F29">
      <w:pPr>
        <w:ind w:left="856" w:right="577"/>
        <w:rPr>
          <w:b/>
          <w:color w:val="001F5F"/>
          <w:sz w:val="52"/>
          <w:szCs w:val="52"/>
        </w:rPr>
      </w:pPr>
      <w:r w:rsidRPr="00055F29">
        <w:rPr>
          <w:b/>
          <w:color w:val="001F5F"/>
          <w:w w:val="99"/>
          <w:sz w:val="52"/>
          <w:szCs w:val="52"/>
        </w:rPr>
        <w:t>Compte</w:t>
      </w:r>
      <w:r w:rsidRPr="00055F29">
        <w:rPr>
          <w:b/>
          <w:color w:val="001F5F"/>
          <w:sz w:val="52"/>
          <w:szCs w:val="52"/>
        </w:rPr>
        <w:t xml:space="preserve"> </w:t>
      </w:r>
      <w:r w:rsidRPr="00055F29">
        <w:rPr>
          <w:b/>
          <w:color w:val="001F5F"/>
          <w:w w:val="99"/>
          <w:sz w:val="52"/>
          <w:szCs w:val="52"/>
        </w:rPr>
        <w:t>rendu</w:t>
      </w:r>
      <w:r w:rsidRPr="00055F29">
        <w:rPr>
          <w:b/>
          <w:color w:val="001F5F"/>
          <w:sz w:val="52"/>
          <w:szCs w:val="52"/>
        </w:rPr>
        <w:t xml:space="preserve"> </w:t>
      </w:r>
      <w:r w:rsidRPr="00055F29">
        <w:rPr>
          <w:b/>
          <w:color w:val="001F5F"/>
          <w:w w:val="99"/>
          <w:sz w:val="52"/>
          <w:szCs w:val="52"/>
        </w:rPr>
        <w:t>de</w:t>
      </w:r>
      <w:r w:rsidRPr="00055F29">
        <w:rPr>
          <w:b/>
          <w:color w:val="001F5F"/>
          <w:sz w:val="52"/>
          <w:szCs w:val="52"/>
        </w:rPr>
        <w:t xml:space="preserve"> </w:t>
      </w:r>
      <w:r w:rsidRPr="00055F29">
        <w:rPr>
          <w:b/>
          <w:color w:val="001F5F"/>
          <w:w w:val="99"/>
          <w:sz w:val="52"/>
          <w:szCs w:val="52"/>
        </w:rPr>
        <w:t>l’activité</w:t>
      </w:r>
      <w:r w:rsidRPr="00055F29">
        <w:rPr>
          <w:b/>
          <w:color w:val="001F5F"/>
          <w:sz w:val="52"/>
          <w:szCs w:val="52"/>
        </w:rPr>
        <w:t xml:space="preserve"> </w:t>
      </w:r>
      <w:r w:rsidRPr="00055F29">
        <w:rPr>
          <w:b/>
          <w:color w:val="001F5F"/>
          <w:w w:val="99"/>
          <w:sz w:val="52"/>
          <w:szCs w:val="52"/>
        </w:rPr>
        <w:t>pratique</w:t>
      </w:r>
      <w:r w:rsidRPr="00055F29">
        <w:rPr>
          <w:b/>
          <w:color w:val="001F5F"/>
          <w:sz w:val="52"/>
          <w:szCs w:val="52"/>
        </w:rPr>
        <w:t xml:space="preserve"> </w:t>
      </w:r>
      <w:r w:rsidRPr="00055F29">
        <w:rPr>
          <w:b/>
          <w:color w:val="001F5F"/>
          <w:w w:val="99"/>
          <w:sz w:val="52"/>
          <w:szCs w:val="52"/>
        </w:rPr>
        <w:t>6</w:t>
      </w:r>
      <w:r w:rsidR="00055F29" w:rsidRPr="00055F29">
        <w:rPr>
          <w:b/>
          <w:color w:val="001F5F"/>
          <w:w w:val="99"/>
          <w:sz w:val="52"/>
          <w:szCs w:val="52"/>
        </w:rPr>
        <w:t>/7</w:t>
      </w:r>
    </w:p>
    <w:p w14:paraId="3547EA0B" w14:textId="2F28C3B4" w:rsidR="00055F29" w:rsidRDefault="00055F29">
      <w:pPr>
        <w:ind w:left="856" w:right="577"/>
        <w:jc w:val="center"/>
        <w:rPr>
          <w:b/>
          <w:color w:val="001F5F"/>
          <w:w w:val="99"/>
          <w:sz w:val="56"/>
          <w:szCs w:val="56"/>
        </w:rPr>
      </w:pPr>
    </w:p>
    <w:p w14:paraId="17111C9C" w14:textId="06834FBD" w:rsidR="00055F29" w:rsidRDefault="00055F29">
      <w:pPr>
        <w:ind w:left="856" w:right="577"/>
        <w:jc w:val="center"/>
        <w:rPr>
          <w:b/>
          <w:color w:val="001F5F"/>
          <w:w w:val="99"/>
          <w:sz w:val="56"/>
          <w:szCs w:val="56"/>
        </w:rPr>
      </w:pPr>
    </w:p>
    <w:p w14:paraId="7696A893" w14:textId="77777777" w:rsidR="00055F29" w:rsidRDefault="00055F29">
      <w:pPr>
        <w:ind w:left="856" w:right="577"/>
        <w:jc w:val="center"/>
        <w:rPr>
          <w:sz w:val="56"/>
          <w:szCs w:val="56"/>
        </w:rPr>
      </w:pPr>
    </w:p>
    <w:p w14:paraId="57ACA4CA" w14:textId="3294ECC2" w:rsidR="003D1925" w:rsidRDefault="003D1925">
      <w:pPr>
        <w:spacing w:line="200" w:lineRule="exact"/>
      </w:pPr>
    </w:p>
    <w:p w14:paraId="153AC1D6" w14:textId="7B42FEF7" w:rsidR="003D1925" w:rsidRDefault="003D1925">
      <w:pPr>
        <w:spacing w:line="200" w:lineRule="exact"/>
      </w:pPr>
    </w:p>
    <w:p w14:paraId="0A2AEA2A" w14:textId="1628FDC4" w:rsidR="003D1925" w:rsidRDefault="003D1925">
      <w:pPr>
        <w:spacing w:line="200" w:lineRule="exact"/>
      </w:pPr>
    </w:p>
    <w:p w14:paraId="61C8D369" w14:textId="06C1A414" w:rsidR="003D1925" w:rsidRDefault="003D1925">
      <w:pPr>
        <w:spacing w:line="200" w:lineRule="exact"/>
      </w:pPr>
    </w:p>
    <w:p w14:paraId="290BDA1F" w14:textId="13D707F1" w:rsidR="00055F29" w:rsidRDefault="00055F29">
      <w:pPr>
        <w:spacing w:before="2" w:line="160" w:lineRule="exact"/>
        <w:rPr>
          <w:b/>
          <w:w w:val="99"/>
          <w:position w:val="-1"/>
          <w:sz w:val="32"/>
          <w:szCs w:val="32"/>
        </w:rPr>
      </w:pPr>
    </w:p>
    <w:p w14:paraId="293587BD" w14:textId="03847540" w:rsidR="00055F29" w:rsidRDefault="00055F29">
      <w:pPr>
        <w:spacing w:before="2" w:line="160" w:lineRule="exact"/>
        <w:rPr>
          <w:sz w:val="16"/>
          <w:szCs w:val="16"/>
        </w:rPr>
      </w:pPr>
    </w:p>
    <w:p w14:paraId="27689460" w14:textId="1032D78A" w:rsidR="003D1925" w:rsidRDefault="003D1925">
      <w:pPr>
        <w:spacing w:line="200" w:lineRule="exact"/>
      </w:pPr>
    </w:p>
    <w:p w14:paraId="0FE54EB6" w14:textId="613DED90" w:rsidR="003D1925" w:rsidRDefault="00055F29">
      <w:pPr>
        <w:spacing w:before="6" w:line="100" w:lineRule="exact"/>
        <w:rPr>
          <w:sz w:val="28"/>
          <w:szCs w:val="28"/>
          <w:u w:val="single" w:color="000000"/>
        </w:rPr>
      </w:pPr>
      <w:r>
        <w:rPr>
          <w:noProof/>
          <w:sz w:val="28"/>
          <w:szCs w:val="28"/>
          <w:u w:val="single" w:color="00000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FCF95FD" wp14:editId="22FA42F9">
                <wp:simplePos x="0" y="0"/>
                <wp:positionH relativeFrom="column">
                  <wp:posOffset>4394200</wp:posOffset>
                </wp:positionH>
                <wp:positionV relativeFrom="paragraph">
                  <wp:posOffset>9525</wp:posOffset>
                </wp:positionV>
                <wp:extent cx="2628900" cy="113030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130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BC978" w14:textId="578B4DD3" w:rsidR="00055F29" w:rsidRPr="00055F29" w:rsidRDefault="00055F29">
                            <w:pPr>
                              <w:rPr>
                                <w:b/>
                                <w:bCs/>
                                <w:color w:val="1F497D" w:themeColor="text2"/>
                                <w:sz w:val="36"/>
                                <w:szCs w:val="36"/>
                              </w:rPr>
                            </w:pPr>
                            <w:r w:rsidRPr="00055F29">
                              <w:rPr>
                                <w:b/>
                                <w:bCs/>
                                <w:color w:val="1F497D" w:themeColor="text2"/>
                                <w:sz w:val="36"/>
                                <w:szCs w:val="36"/>
                              </w:rPr>
                              <w:t>Élaboré par:</w:t>
                            </w:r>
                          </w:p>
                          <w:p w14:paraId="5530F243" w14:textId="0C0AE2F1" w:rsidR="00055F29" w:rsidRPr="00055F29" w:rsidRDefault="00055F29">
                            <w:pPr>
                              <w:rPr>
                                <w:b/>
                                <w:bCs/>
                                <w:color w:val="1F497D" w:themeColor="text2"/>
                                <w:sz w:val="36"/>
                                <w:szCs w:val="36"/>
                              </w:rPr>
                            </w:pPr>
                            <w:r w:rsidRPr="00055F29">
                              <w:rPr>
                                <w:b/>
                                <w:bCs/>
                                <w:color w:val="1F497D" w:themeColor="text2"/>
                                <w:sz w:val="36"/>
                                <w:szCs w:val="36"/>
                              </w:rPr>
                              <w:t>SABRI Wissale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CF95FD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6" type="#_x0000_t202" style="position:absolute;margin-left:346pt;margin-top:.75pt;width:207pt;height:89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" filled="f" stroked="f" strokeweight=".5pt">
                <v:textbox>
                  <w:txbxContent>
                    <w:p w14:paraId="58EBC978" w14:textId="578B4DD3" w:rsidR="00055F29" w:rsidRPr="00055F29" w:rsidRDefault="00055F29">
                      <w:pPr>
                        <w:rPr>
                          <w:b/>
                          <w:bCs/>
                          <w:color w:val="1F497D" w:themeColor="text2"/>
                          <w:sz w:val="36"/>
                          <w:szCs w:val="36"/>
                        </w:rPr>
                      </w:pPr>
                      <w:r w:rsidRPr="00055F29">
                        <w:rPr>
                          <w:b/>
                          <w:bCs/>
                          <w:color w:val="1F497D" w:themeColor="text2"/>
                          <w:sz w:val="36"/>
                          <w:szCs w:val="36"/>
                        </w:rPr>
                        <w:t>Élaboré par:</w:t>
                      </w:r>
                    </w:p>
                    <w:p w14:paraId="5530F243" w14:textId="0C0AE2F1" w:rsidR="00055F29" w:rsidRPr="00055F29" w:rsidRDefault="00055F29">
                      <w:pPr>
                        <w:rPr>
                          <w:b/>
                          <w:bCs/>
                          <w:color w:val="1F497D" w:themeColor="text2"/>
                          <w:sz w:val="36"/>
                          <w:szCs w:val="36"/>
                        </w:rPr>
                      </w:pPr>
                      <w:r w:rsidRPr="00055F29">
                        <w:rPr>
                          <w:b/>
                          <w:bCs/>
                          <w:color w:val="1F497D" w:themeColor="text2"/>
                          <w:sz w:val="36"/>
                          <w:szCs w:val="36"/>
                        </w:rPr>
                        <w:t>SABRI Wissale</w:t>
                      </w:r>
                    </w:p>
                  </w:txbxContent>
                </v:textbox>
              </v:shape>
            </w:pict>
          </mc:Fallback>
        </mc:AlternateContent>
      </w:r>
    </w:p>
    <w:p w14:paraId="31ADCF9C" w14:textId="740261E5" w:rsidR="00055F29" w:rsidRDefault="00055F29">
      <w:pPr>
        <w:spacing w:before="6" w:line="100" w:lineRule="exact"/>
        <w:rPr>
          <w:sz w:val="28"/>
          <w:szCs w:val="28"/>
          <w:u w:val="single" w:color="000000"/>
        </w:rPr>
      </w:pPr>
    </w:p>
    <w:p w14:paraId="1A72804F" w14:textId="35B122C1" w:rsidR="00055F29" w:rsidRDefault="00055F29">
      <w:pPr>
        <w:spacing w:before="6" w:line="100" w:lineRule="exact"/>
        <w:rPr>
          <w:sz w:val="28"/>
          <w:szCs w:val="28"/>
          <w:u w:val="single" w:color="000000"/>
        </w:rPr>
      </w:pPr>
    </w:p>
    <w:p w14:paraId="678F0799" w14:textId="75236F57" w:rsidR="00055F29" w:rsidRDefault="00055F29">
      <w:pPr>
        <w:spacing w:before="6" w:line="100" w:lineRule="exact"/>
        <w:rPr>
          <w:sz w:val="28"/>
          <w:szCs w:val="28"/>
          <w:u w:val="single" w:color="000000"/>
        </w:rPr>
      </w:pPr>
    </w:p>
    <w:p w14:paraId="6B7358FC" w14:textId="4329A978" w:rsidR="00055F29" w:rsidRDefault="00055F29">
      <w:pPr>
        <w:spacing w:before="6" w:line="100" w:lineRule="exact"/>
        <w:rPr>
          <w:sz w:val="28"/>
          <w:szCs w:val="28"/>
          <w:u w:val="single" w:color="000000"/>
        </w:rPr>
      </w:pPr>
    </w:p>
    <w:p w14:paraId="3057260E" w14:textId="1A5BA92D" w:rsidR="00055F29" w:rsidRDefault="00055F29">
      <w:pPr>
        <w:spacing w:before="6" w:line="100" w:lineRule="exact"/>
        <w:rPr>
          <w:sz w:val="28"/>
          <w:szCs w:val="28"/>
          <w:u w:val="single" w:color="000000"/>
        </w:rPr>
      </w:pPr>
    </w:p>
    <w:p w14:paraId="4975DEC4" w14:textId="49EFE09E" w:rsidR="00055F29" w:rsidRDefault="00055F29">
      <w:pPr>
        <w:spacing w:before="6" w:line="100" w:lineRule="exact"/>
        <w:rPr>
          <w:sz w:val="28"/>
          <w:szCs w:val="28"/>
          <w:u w:val="single" w:color="000000"/>
        </w:rPr>
      </w:pPr>
    </w:p>
    <w:p w14:paraId="1288D7F5" w14:textId="26D17B37" w:rsidR="00055F29" w:rsidRDefault="00055F29">
      <w:pPr>
        <w:spacing w:before="6" w:line="100" w:lineRule="exact"/>
        <w:rPr>
          <w:sz w:val="28"/>
          <w:szCs w:val="28"/>
          <w:u w:val="single" w:color="000000"/>
        </w:rPr>
      </w:pPr>
    </w:p>
    <w:p w14:paraId="4D70C313" w14:textId="79F87E6D" w:rsidR="00055F29" w:rsidRDefault="00055F29">
      <w:pPr>
        <w:spacing w:before="6" w:line="100" w:lineRule="exact"/>
        <w:rPr>
          <w:sz w:val="28"/>
          <w:szCs w:val="28"/>
          <w:u w:val="single" w:color="000000"/>
        </w:rPr>
      </w:pPr>
    </w:p>
    <w:p w14:paraId="4D170339" w14:textId="77777777" w:rsidR="00055F29" w:rsidRDefault="00055F29">
      <w:pPr>
        <w:spacing w:before="6" w:line="100" w:lineRule="exact"/>
        <w:rPr>
          <w:sz w:val="11"/>
          <w:szCs w:val="11"/>
        </w:rPr>
      </w:pPr>
    </w:p>
    <w:p w14:paraId="6B0945B3" w14:textId="2C146C0A" w:rsidR="003D1925" w:rsidRDefault="003D1925">
      <w:pPr>
        <w:spacing w:line="200" w:lineRule="exact"/>
      </w:pPr>
    </w:p>
    <w:p w14:paraId="5DC3DCF6" w14:textId="77777777" w:rsidR="003D1925" w:rsidRDefault="003D1925">
      <w:pPr>
        <w:spacing w:line="200" w:lineRule="exact"/>
      </w:pPr>
    </w:p>
    <w:p w14:paraId="2E9C657B" w14:textId="77777777" w:rsidR="003D1925" w:rsidRDefault="003D1925">
      <w:pPr>
        <w:spacing w:line="200" w:lineRule="exact"/>
      </w:pPr>
    </w:p>
    <w:p w14:paraId="40EDE870" w14:textId="77777777" w:rsidR="003D1925" w:rsidRDefault="003D1925">
      <w:pPr>
        <w:spacing w:line="200" w:lineRule="exact"/>
      </w:pPr>
    </w:p>
    <w:p w14:paraId="01FAF8D8" w14:textId="77777777" w:rsidR="003D1925" w:rsidRDefault="003D1925">
      <w:pPr>
        <w:spacing w:line="200" w:lineRule="exact"/>
      </w:pPr>
    </w:p>
    <w:p w14:paraId="14291604" w14:textId="77777777" w:rsidR="003D1925" w:rsidRDefault="003D1925">
      <w:pPr>
        <w:spacing w:before="9" w:line="260" w:lineRule="exact"/>
        <w:rPr>
          <w:sz w:val="26"/>
          <w:szCs w:val="26"/>
        </w:rPr>
      </w:pPr>
    </w:p>
    <w:p w14:paraId="073E5CFE" w14:textId="02DA49EE" w:rsidR="003D1925" w:rsidRPr="00055F29" w:rsidRDefault="00A1444A">
      <w:pPr>
        <w:spacing w:before="18"/>
        <w:ind w:left="3220"/>
        <w:rPr>
          <w:color w:val="1F497D" w:themeColor="text2"/>
          <w:sz w:val="32"/>
          <w:szCs w:val="32"/>
        </w:rPr>
        <w:sectPr w:rsidR="003D1925" w:rsidRPr="00055F29">
          <w:headerReference w:type="default" r:id="rId7"/>
          <w:footerReference w:type="default" r:id="rId8"/>
          <w:pgSz w:w="12240" w:h="15840"/>
          <w:pgMar w:top="1840" w:right="980" w:bottom="280" w:left="700" w:header="710" w:footer="1033" w:gutter="0"/>
          <w:pgNumType w:start="1"/>
          <w:cols w:space="720"/>
        </w:sectPr>
      </w:pPr>
      <w:r w:rsidRPr="00055F29">
        <w:rPr>
          <w:b/>
          <w:color w:val="1F497D" w:themeColor="text2"/>
          <w:w w:val="99"/>
          <w:sz w:val="32"/>
          <w:szCs w:val="32"/>
        </w:rPr>
        <w:t>Année</w:t>
      </w:r>
      <w:r w:rsidRPr="00055F29">
        <w:rPr>
          <w:b/>
          <w:color w:val="1F497D" w:themeColor="text2"/>
          <w:sz w:val="32"/>
          <w:szCs w:val="32"/>
        </w:rPr>
        <w:t xml:space="preserve"> </w:t>
      </w:r>
      <w:r w:rsidR="00055F29" w:rsidRPr="00055F29">
        <w:rPr>
          <w:b/>
          <w:color w:val="1F497D" w:themeColor="text2"/>
          <w:w w:val="99"/>
          <w:sz w:val="32"/>
          <w:szCs w:val="32"/>
        </w:rPr>
        <w:t>universitaire</w:t>
      </w:r>
      <w:r w:rsidR="00055F29" w:rsidRPr="00055F29">
        <w:rPr>
          <w:b/>
          <w:color w:val="1F497D" w:themeColor="text2"/>
          <w:sz w:val="32"/>
          <w:szCs w:val="32"/>
        </w:rPr>
        <w:t>:</w:t>
      </w:r>
      <w:r w:rsidRPr="00055F29">
        <w:rPr>
          <w:b/>
          <w:color w:val="1F497D" w:themeColor="text2"/>
          <w:sz w:val="32"/>
          <w:szCs w:val="32"/>
        </w:rPr>
        <w:t xml:space="preserve"> </w:t>
      </w:r>
      <w:r w:rsidRPr="00055F29">
        <w:rPr>
          <w:b/>
          <w:color w:val="1F497D" w:themeColor="text2"/>
          <w:w w:val="99"/>
          <w:sz w:val="32"/>
          <w:szCs w:val="32"/>
        </w:rPr>
        <w:t>2021-2022</w:t>
      </w:r>
    </w:p>
    <w:p w14:paraId="7E8235F7" w14:textId="77777777" w:rsidR="003D1925" w:rsidRDefault="003D1925">
      <w:pPr>
        <w:spacing w:before="8" w:line="240" w:lineRule="exact"/>
        <w:rPr>
          <w:sz w:val="24"/>
          <w:szCs w:val="24"/>
        </w:rPr>
      </w:pPr>
    </w:p>
    <w:p w14:paraId="584ABEC4" w14:textId="7DA83A09" w:rsidR="00401E90" w:rsidRPr="00401E90" w:rsidRDefault="00401E90" w:rsidP="00401E90">
      <w:pPr>
        <w:spacing w:before="13"/>
        <w:ind w:left="740"/>
        <w:rPr>
          <w:b/>
          <w:color w:val="1F3863"/>
          <w:sz w:val="36"/>
          <w:szCs w:val="36"/>
        </w:rPr>
      </w:pPr>
      <w:r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CBE7A7F" wp14:editId="064A1602">
                <wp:simplePos x="0" y="0"/>
                <wp:positionH relativeFrom="column">
                  <wp:posOffset>-56515</wp:posOffset>
                </wp:positionH>
                <wp:positionV relativeFrom="paragraph">
                  <wp:posOffset>363855</wp:posOffset>
                </wp:positionV>
                <wp:extent cx="6691630" cy="58166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1630" cy="581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B7F6A9" w14:textId="77777777" w:rsidR="00401E90" w:rsidRPr="00401E90" w:rsidRDefault="00401E90" w:rsidP="00401E90">
                            <w:pPr>
                              <w:spacing w:before="1" w:line="180" w:lineRule="exact"/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9CF81FB" w14:textId="413AA425" w:rsidR="00401E90" w:rsidRPr="00401E90" w:rsidRDefault="00401E90" w:rsidP="00401E90">
                            <w:pPr>
                              <w:spacing w:before="1" w:line="180" w:lineRule="exact"/>
                              <w:ind w:left="72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401E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Dans ce TP nous </w:t>
                            </w:r>
                            <w:proofErr w:type="spellStart"/>
                            <w:r w:rsidRPr="00401E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allons</w:t>
                            </w:r>
                            <w:proofErr w:type="spellEnd"/>
                            <w:r w:rsidRPr="00401E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réaliser une application en architecture MVC avec un rendu </w:t>
                            </w:r>
                            <w:proofErr w:type="spellStart"/>
                            <w:r w:rsidRPr="00401E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coté</w:t>
                            </w:r>
                            <w:proofErr w:type="spellEnd"/>
                            <w:r w:rsidRPr="00401E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serveur, et nous </w:t>
                            </w:r>
                            <w:proofErr w:type="spellStart"/>
                            <w:proofErr w:type="gramStart"/>
                            <w:r w:rsidRPr="00401E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allons</w:t>
                            </w:r>
                            <w:proofErr w:type="spellEnd"/>
                            <w:r w:rsidRPr="00401E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401E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s’initier</w:t>
                            </w:r>
                            <w:proofErr w:type="spellEnd"/>
                            <w:proofErr w:type="gramEnd"/>
                            <w:r w:rsidRPr="00401E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à Spring Security et au </w:t>
                            </w:r>
                            <w:proofErr w:type="spellStart"/>
                            <w:r w:rsidRPr="00401E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générateur</w:t>
                            </w:r>
                            <w:proofErr w:type="spellEnd"/>
                            <w:r w:rsidRPr="00401E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de templates  </w:t>
                            </w:r>
                            <w:proofErr w:type="spellStart"/>
                            <w:r w:rsidRPr="00401E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Thymeleaf</w:t>
                            </w:r>
                            <w:proofErr w:type="spellEnd"/>
                            <w:r w:rsidRPr="00401E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52A67529" w14:textId="77777777" w:rsidR="00401E90" w:rsidRPr="00401E90" w:rsidRDefault="00401E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7A7F" id="Text Box 62" o:spid="_x0000_s1027" type="#_x0000_t202" style="position:absolute;left:0;text-align:left;margin-left:-4.45pt;margin-top:28.65pt;width:526.9pt;height:45.8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" filled="f" stroked="f" strokeweight=".5pt">
                <v:textbox>
                  <w:txbxContent>
                    <w:p w14:paraId="01B7F6A9" w14:textId="77777777" w:rsidR="00401E90" w:rsidRPr="00401E90" w:rsidRDefault="00401E90" w:rsidP="00401E90">
                      <w:pPr>
                        <w:spacing w:before="1" w:line="180" w:lineRule="exact"/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9CF81FB" w14:textId="413AA425" w:rsidR="00401E90" w:rsidRPr="00401E90" w:rsidRDefault="00401E90" w:rsidP="00401E90">
                      <w:pPr>
                        <w:spacing w:before="1" w:line="180" w:lineRule="exact"/>
                        <w:ind w:left="72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401E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Dans ce TP nous </w:t>
                      </w:r>
                      <w:proofErr w:type="spellStart"/>
                      <w:r w:rsidRPr="00401E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allons</w:t>
                      </w:r>
                      <w:proofErr w:type="spellEnd"/>
                      <w:r w:rsidRPr="00401E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réaliser une application en architecture MVC avec un rendu </w:t>
                      </w:r>
                      <w:proofErr w:type="spellStart"/>
                      <w:r w:rsidRPr="00401E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coté</w:t>
                      </w:r>
                      <w:proofErr w:type="spellEnd"/>
                      <w:r w:rsidRPr="00401E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serveur, et nous </w:t>
                      </w:r>
                      <w:proofErr w:type="spellStart"/>
                      <w:proofErr w:type="gramStart"/>
                      <w:r w:rsidRPr="00401E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allons</w:t>
                      </w:r>
                      <w:proofErr w:type="spellEnd"/>
                      <w:r w:rsidRPr="00401E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401E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s’initier</w:t>
                      </w:r>
                      <w:proofErr w:type="spellEnd"/>
                      <w:proofErr w:type="gramEnd"/>
                      <w:r w:rsidRPr="00401E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à Spring Security et au </w:t>
                      </w:r>
                      <w:proofErr w:type="spellStart"/>
                      <w:r w:rsidRPr="00401E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générateur</w:t>
                      </w:r>
                      <w:proofErr w:type="spellEnd"/>
                      <w:r w:rsidRPr="00401E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de templates  </w:t>
                      </w:r>
                      <w:proofErr w:type="spellStart"/>
                      <w:r w:rsidRPr="00401E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Thymeleaf</w:t>
                      </w:r>
                      <w:proofErr w:type="spellEnd"/>
                      <w:r w:rsidRPr="00401E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52A67529" w14:textId="77777777" w:rsidR="00401E90" w:rsidRPr="00401E90" w:rsidRDefault="00401E90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1444A">
        <w:rPr>
          <w:b/>
          <w:color w:val="1F3863"/>
          <w:sz w:val="36"/>
          <w:szCs w:val="36"/>
        </w:rPr>
        <w:t>Introduction</w:t>
      </w:r>
    </w:p>
    <w:p w14:paraId="68611F9F" w14:textId="7ECC460C" w:rsidR="003D1925" w:rsidRDefault="003D1925">
      <w:pPr>
        <w:spacing w:before="1" w:line="180" w:lineRule="exact"/>
        <w:rPr>
          <w:sz w:val="19"/>
          <w:szCs w:val="19"/>
        </w:rPr>
      </w:pPr>
    </w:p>
    <w:p w14:paraId="14BD8C5B" w14:textId="46BE2C2A" w:rsidR="00401E90" w:rsidRDefault="00401E90">
      <w:pPr>
        <w:ind w:left="740"/>
      </w:pPr>
    </w:p>
    <w:p w14:paraId="08B12E70" w14:textId="104F36BD" w:rsidR="00401E90" w:rsidRDefault="00401E90">
      <w:pPr>
        <w:ind w:left="740"/>
      </w:pPr>
    </w:p>
    <w:p w14:paraId="36B23D9B" w14:textId="1635795D" w:rsidR="003D1925" w:rsidRDefault="003D1925" w:rsidP="00401E90"/>
    <w:p w14:paraId="6EF22638" w14:textId="77777777" w:rsidR="003D1925" w:rsidRDefault="003D1925">
      <w:pPr>
        <w:spacing w:before="9" w:line="180" w:lineRule="exact"/>
        <w:rPr>
          <w:sz w:val="18"/>
          <w:szCs w:val="18"/>
        </w:rPr>
      </w:pPr>
    </w:p>
    <w:p w14:paraId="757EC5DE" w14:textId="77777777" w:rsidR="003D1925" w:rsidRDefault="00055F29">
      <w:pPr>
        <w:ind w:left="740"/>
        <w:rPr>
          <w:b/>
          <w:color w:val="001F5F"/>
          <w:sz w:val="36"/>
          <w:szCs w:val="36"/>
        </w:rPr>
      </w:pPr>
      <w:r>
        <w:rPr>
          <w:b/>
          <w:color w:val="001F5F"/>
          <w:sz w:val="36"/>
          <w:szCs w:val="36"/>
        </w:rPr>
        <w:t>Structure</w:t>
      </w:r>
      <w:r w:rsidR="00A1444A">
        <w:rPr>
          <w:b/>
          <w:color w:val="001F5F"/>
          <w:sz w:val="36"/>
          <w:szCs w:val="36"/>
        </w:rPr>
        <w:t xml:space="preserve"> du projet</w:t>
      </w:r>
    </w:p>
    <w:p w14:paraId="403CC829" w14:textId="51ABA685" w:rsidR="00401E90" w:rsidRDefault="00401E90" w:rsidP="00401E90">
      <w:pPr>
        <w:tabs>
          <w:tab w:val="left" w:pos="4211"/>
        </w:tabs>
        <w:rPr>
          <w:b/>
          <w:color w:val="001F5F"/>
          <w:sz w:val="36"/>
          <w:szCs w:val="36"/>
        </w:rPr>
      </w:pPr>
      <w:r>
        <w:rPr>
          <w:b/>
          <w:color w:val="001F5F"/>
          <w:sz w:val="36"/>
          <w:szCs w:val="36"/>
        </w:rPr>
        <w:tab/>
      </w:r>
    </w:p>
    <w:p w14:paraId="41201AE0" w14:textId="52255952" w:rsidR="00401E90" w:rsidRDefault="00401E90" w:rsidP="00401E90">
      <w:pPr>
        <w:tabs>
          <w:tab w:val="left" w:pos="4211"/>
        </w:tabs>
        <w:rPr>
          <w:b/>
          <w:color w:val="001F5F"/>
          <w:sz w:val="36"/>
          <w:szCs w:val="36"/>
        </w:rPr>
      </w:pPr>
      <w:r>
        <w:rPr>
          <w:b/>
          <w:color w:val="001F5F"/>
          <w:sz w:val="36"/>
          <w:szCs w:val="36"/>
        </w:rPr>
        <w:t xml:space="preserve">               </w:t>
      </w:r>
      <w:r>
        <w:rPr>
          <w:b/>
          <w:noProof/>
          <w:color w:val="001F5F"/>
          <w:sz w:val="36"/>
          <w:szCs w:val="36"/>
        </w:rPr>
        <w:drawing>
          <wp:inline distT="0" distB="0" distL="0" distR="0" wp14:anchorId="1FDCA728" wp14:editId="769B41B8">
            <wp:extent cx="3588328" cy="5471214"/>
            <wp:effectExtent l="0" t="0" r="635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56" cy="54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140D" w14:textId="76D7B1AC" w:rsidR="00401E90" w:rsidRPr="00401E90" w:rsidRDefault="00401E90" w:rsidP="00401E90">
      <w:pPr>
        <w:tabs>
          <w:tab w:val="left" w:pos="4211"/>
        </w:tabs>
        <w:rPr>
          <w:sz w:val="36"/>
          <w:szCs w:val="36"/>
        </w:rPr>
        <w:sectPr w:rsidR="00401E90" w:rsidRPr="00401E90">
          <w:pgSz w:w="12240" w:h="15840"/>
          <w:pgMar w:top="1840" w:right="980" w:bottom="280" w:left="700" w:header="710" w:footer="1033" w:gutter="0"/>
          <w:cols w:space="720"/>
        </w:sectPr>
      </w:pPr>
      <w:r>
        <w:rPr>
          <w:sz w:val="36"/>
          <w:szCs w:val="36"/>
        </w:rPr>
        <w:tab/>
      </w:r>
    </w:p>
    <w:p w14:paraId="411D1190" w14:textId="77777777" w:rsidR="003D1925" w:rsidRDefault="003D1925">
      <w:pPr>
        <w:spacing w:before="19" w:line="240" w:lineRule="exact"/>
        <w:rPr>
          <w:sz w:val="24"/>
          <w:szCs w:val="24"/>
        </w:rPr>
      </w:pPr>
    </w:p>
    <w:p w14:paraId="1337A2F2" w14:textId="197C4502" w:rsidR="003D1925" w:rsidRDefault="003D1925">
      <w:pPr>
        <w:ind w:left="3245"/>
      </w:pPr>
    </w:p>
    <w:p w14:paraId="4BD55C2B" w14:textId="77777777" w:rsidR="003D1925" w:rsidRDefault="003D1925">
      <w:pPr>
        <w:spacing w:before="1" w:line="100" w:lineRule="exact"/>
        <w:rPr>
          <w:sz w:val="11"/>
          <w:szCs w:val="11"/>
        </w:rPr>
      </w:pPr>
    </w:p>
    <w:p w14:paraId="533DC03A" w14:textId="77777777" w:rsidR="003D1925" w:rsidRDefault="003D1925">
      <w:pPr>
        <w:spacing w:line="200" w:lineRule="exact"/>
      </w:pPr>
    </w:p>
    <w:p w14:paraId="03044C69" w14:textId="77777777" w:rsidR="003D1925" w:rsidRDefault="003D1925">
      <w:pPr>
        <w:spacing w:line="200" w:lineRule="exact"/>
      </w:pPr>
    </w:p>
    <w:p w14:paraId="0748C039" w14:textId="25052D92" w:rsidR="00161F0B" w:rsidRDefault="00401E90" w:rsidP="00161F0B">
      <w:pPr>
        <w:ind w:left="740"/>
        <w:rPr>
          <w:b/>
          <w:color w:val="001F5F"/>
          <w:sz w:val="36"/>
          <w:szCs w:val="36"/>
        </w:rPr>
      </w:pPr>
      <w:proofErr w:type="spellStart"/>
      <w:r>
        <w:rPr>
          <w:b/>
          <w:color w:val="001F5F"/>
          <w:sz w:val="36"/>
          <w:szCs w:val="36"/>
        </w:rPr>
        <w:t>Entité</w:t>
      </w:r>
      <w:proofErr w:type="spellEnd"/>
      <w:r w:rsidR="00161F0B">
        <w:rPr>
          <w:b/>
          <w:color w:val="001F5F"/>
          <w:sz w:val="36"/>
          <w:szCs w:val="36"/>
        </w:rPr>
        <w:t xml:space="preserve"> </w:t>
      </w:r>
    </w:p>
    <w:p w14:paraId="52B20E7C" w14:textId="77777777" w:rsidR="00161F0B" w:rsidRDefault="00161F0B" w:rsidP="00161F0B">
      <w:pPr>
        <w:ind w:left="740"/>
        <w:rPr>
          <w:b/>
          <w:color w:val="001F5F"/>
          <w:sz w:val="36"/>
          <w:szCs w:val="36"/>
        </w:rPr>
      </w:pPr>
    </w:p>
    <w:p w14:paraId="4693661C" w14:textId="13E279B9" w:rsidR="00161F0B" w:rsidRDefault="00161F0B" w:rsidP="00401E90">
      <w:pPr>
        <w:ind w:left="740"/>
        <w:rPr>
          <w:bCs/>
          <w:color w:val="000000" w:themeColor="text1"/>
          <w:sz w:val="28"/>
          <w:szCs w:val="28"/>
        </w:rPr>
      </w:pPr>
      <w:r w:rsidRPr="00161F0B">
        <w:rPr>
          <w:bCs/>
          <w:color w:val="000000" w:themeColor="text1"/>
          <w:sz w:val="28"/>
          <w:szCs w:val="28"/>
        </w:rPr>
        <w:t xml:space="preserve">Nous </w:t>
      </w:r>
      <w:proofErr w:type="spellStart"/>
      <w:r w:rsidRPr="00161F0B">
        <w:rPr>
          <w:bCs/>
          <w:color w:val="000000" w:themeColor="text1"/>
          <w:sz w:val="28"/>
          <w:szCs w:val="28"/>
        </w:rPr>
        <w:t>allons</w:t>
      </w:r>
      <w:proofErr w:type="spellEnd"/>
      <w:r w:rsidRPr="00161F0B">
        <w:rPr>
          <w:bCs/>
          <w:color w:val="000000" w:themeColor="text1"/>
          <w:sz w:val="28"/>
          <w:szCs w:val="28"/>
        </w:rPr>
        <w:t xml:space="preserve"> utiliser dans ce TP </w:t>
      </w:r>
      <w:proofErr w:type="spellStart"/>
      <w:r w:rsidRPr="00161F0B">
        <w:rPr>
          <w:bCs/>
          <w:color w:val="000000" w:themeColor="text1"/>
          <w:sz w:val="28"/>
          <w:szCs w:val="28"/>
        </w:rPr>
        <w:t>l’entité</w:t>
      </w:r>
      <w:proofErr w:type="spellEnd"/>
      <w:r w:rsidRPr="00161F0B">
        <w:rPr>
          <w:bCs/>
          <w:color w:val="000000" w:themeColor="text1"/>
          <w:sz w:val="28"/>
          <w:szCs w:val="28"/>
        </w:rPr>
        <w:t xml:space="preserve"> patient </w:t>
      </w:r>
      <w:r>
        <w:rPr>
          <w:bCs/>
          <w:color w:val="000000" w:themeColor="text1"/>
          <w:sz w:val="28"/>
          <w:szCs w:val="28"/>
        </w:rPr>
        <w:t>ci-dessous</w:t>
      </w:r>
    </w:p>
    <w:p w14:paraId="72647D67" w14:textId="77777777" w:rsidR="00161F0B" w:rsidRPr="00161F0B" w:rsidRDefault="00161F0B" w:rsidP="00401E90">
      <w:pPr>
        <w:ind w:left="740"/>
        <w:rPr>
          <w:bCs/>
          <w:color w:val="000000" w:themeColor="text1"/>
          <w:sz w:val="28"/>
          <w:szCs w:val="28"/>
        </w:rPr>
      </w:pPr>
    </w:p>
    <w:p w14:paraId="0277BCC2" w14:textId="142BD866" w:rsidR="00161F0B" w:rsidRDefault="00161F0B" w:rsidP="00401E90">
      <w:pPr>
        <w:ind w:left="740"/>
        <w:rPr>
          <w:b/>
          <w:color w:val="001F5F"/>
          <w:sz w:val="36"/>
          <w:szCs w:val="36"/>
        </w:rPr>
      </w:pPr>
      <w:r>
        <w:rPr>
          <w:b/>
          <w:noProof/>
          <w:color w:val="001F5F"/>
          <w:sz w:val="36"/>
          <w:szCs w:val="36"/>
        </w:rPr>
        <w:drawing>
          <wp:inline distT="0" distB="0" distL="0" distR="0" wp14:anchorId="4A14572B" wp14:editId="685BAD2C">
            <wp:extent cx="6235700" cy="5664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7DD2" w14:textId="79FCC70A" w:rsidR="00161F0B" w:rsidRDefault="00161F0B" w:rsidP="00401E90">
      <w:pPr>
        <w:ind w:left="740"/>
        <w:rPr>
          <w:b/>
          <w:color w:val="001F5F"/>
          <w:sz w:val="36"/>
          <w:szCs w:val="36"/>
        </w:rPr>
      </w:pPr>
    </w:p>
    <w:p w14:paraId="716CBE3F" w14:textId="73CB5B36" w:rsidR="00161F0B" w:rsidRDefault="00161F0B" w:rsidP="00401E90">
      <w:pPr>
        <w:ind w:left="740"/>
        <w:rPr>
          <w:b/>
          <w:color w:val="001F5F"/>
          <w:sz w:val="36"/>
          <w:szCs w:val="36"/>
        </w:rPr>
      </w:pPr>
    </w:p>
    <w:p w14:paraId="5B772F36" w14:textId="77777777" w:rsidR="00161F0B" w:rsidRDefault="00161F0B" w:rsidP="00401E90">
      <w:pPr>
        <w:ind w:left="740"/>
        <w:rPr>
          <w:b/>
          <w:color w:val="001F5F"/>
          <w:sz w:val="36"/>
          <w:szCs w:val="36"/>
        </w:rPr>
      </w:pPr>
    </w:p>
    <w:p w14:paraId="1C412EDF" w14:textId="0BAFDF95" w:rsidR="00401E90" w:rsidRDefault="00401E90" w:rsidP="00401E90">
      <w:pPr>
        <w:ind w:left="740"/>
        <w:rPr>
          <w:b/>
          <w:color w:val="001F5F"/>
          <w:sz w:val="36"/>
          <w:szCs w:val="36"/>
        </w:rPr>
      </w:pPr>
    </w:p>
    <w:p w14:paraId="7520FDF0" w14:textId="065B098E" w:rsidR="00401E90" w:rsidRDefault="00401E90" w:rsidP="00401E90">
      <w:pPr>
        <w:ind w:left="740"/>
        <w:rPr>
          <w:b/>
          <w:color w:val="001F5F"/>
          <w:sz w:val="36"/>
          <w:szCs w:val="36"/>
        </w:rPr>
      </w:pPr>
      <w:r>
        <w:rPr>
          <w:b/>
          <w:color w:val="001F5F"/>
          <w:sz w:val="36"/>
          <w:szCs w:val="36"/>
        </w:rPr>
        <w:t>Spring security</w:t>
      </w:r>
    </w:p>
    <w:p w14:paraId="6D8A4561" w14:textId="6C948E4D" w:rsidR="00161F0B" w:rsidRDefault="00161F0B" w:rsidP="00401E90">
      <w:pPr>
        <w:ind w:left="740"/>
        <w:rPr>
          <w:b/>
          <w:color w:val="001F5F"/>
          <w:sz w:val="36"/>
          <w:szCs w:val="36"/>
        </w:rPr>
      </w:pPr>
    </w:p>
    <w:p w14:paraId="1A2407C0" w14:textId="6BD0609B" w:rsidR="00161F0B" w:rsidRPr="00161F0B" w:rsidRDefault="00161F0B" w:rsidP="00401E90">
      <w:pPr>
        <w:ind w:left="740"/>
        <w:rPr>
          <w:bCs/>
          <w:color w:val="000000" w:themeColor="text1"/>
          <w:sz w:val="28"/>
          <w:szCs w:val="28"/>
        </w:rPr>
      </w:pPr>
      <w:r w:rsidRPr="00161F0B">
        <w:rPr>
          <w:bCs/>
          <w:color w:val="000000" w:themeColor="text1"/>
          <w:sz w:val="28"/>
          <w:szCs w:val="28"/>
        </w:rPr>
        <w:t xml:space="preserve">Pour </w:t>
      </w:r>
      <w:proofErr w:type="spellStart"/>
      <w:r w:rsidRPr="00161F0B">
        <w:rPr>
          <w:bCs/>
          <w:color w:val="000000" w:themeColor="text1"/>
          <w:sz w:val="28"/>
          <w:szCs w:val="28"/>
        </w:rPr>
        <w:t>sécuriser</w:t>
      </w:r>
      <w:proofErr w:type="spellEnd"/>
      <w:r w:rsidRPr="00161F0B">
        <w:rPr>
          <w:bCs/>
          <w:color w:val="000000" w:themeColor="text1"/>
          <w:sz w:val="28"/>
          <w:szCs w:val="28"/>
        </w:rPr>
        <w:t xml:space="preserve"> notre application on </w:t>
      </w:r>
      <w:proofErr w:type="spellStart"/>
      <w:r w:rsidRPr="00161F0B">
        <w:rPr>
          <w:bCs/>
          <w:color w:val="000000" w:themeColor="text1"/>
          <w:sz w:val="28"/>
          <w:szCs w:val="28"/>
        </w:rPr>
        <w:t>va</w:t>
      </w:r>
      <w:proofErr w:type="spellEnd"/>
      <w:r w:rsidRPr="00161F0B">
        <w:rPr>
          <w:bCs/>
          <w:color w:val="000000" w:themeColor="text1"/>
          <w:sz w:val="28"/>
          <w:szCs w:val="28"/>
        </w:rPr>
        <w:t xml:space="preserve"> se baser sur les </w:t>
      </w:r>
      <w:proofErr w:type="spellStart"/>
      <w:r w:rsidRPr="00161F0B">
        <w:rPr>
          <w:bCs/>
          <w:color w:val="000000" w:themeColor="text1"/>
          <w:sz w:val="28"/>
          <w:szCs w:val="28"/>
        </w:rPr>
        <w:t>comptes</w:t>
      </w:r>
      <w:proofErr w:type="spellEnd"/>
      <w:r w:rsidRPr="00161F0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161F0B">
        <w:rPr>
          <w:bCs/>
          <w:color w:val="000000" w:themeColor="text1"/>
          <w:sz w:val="28"/>
          <w:szCs w:val="28"/>
        </w:rPr>
        <w:t>utilisateur</w:t>
      </w:r>
      <w:proofErr w:type="spellEnd"/>
      <w:r w:rsidRPr="00161F0B">
        <w:rPr>
          <w:bCs/>
          <w:color w:val="000000" w:themeColor="text1"/>
          <w:sz w:val="28"/>
          <w:szCs w:val="28"/>
        </w:rPr>
        <w:t xml:space="preserve"> que nous </w:t>
      </w:r>
      <w:proofErr w:type="spellStart"/>
      <w:r w:rsidRPr="00161F0B">
        <w:rPr>
          <w:bCs/>
          <w:color w:val="000000" w:themeColor="text1"/>
          <w:sz w:val="28"/>
          <w:szCs w:val="28"/>
        </w:rPr>
        <w:t>avons</w:t>
      </w:r>
      <w:proofErr w:type="spellEnd"/>
      <w:r w:rsidRPr="00161F0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161F0B">
        <w:rPr>
          <w:bCs/>
          <w:color w:val="000000" w:themeColor="text1"/>
          <w:sz w:val="28"/>
          <w:szCs w:val="28"/>
        </w:rPr>
        <w:t>créé</w:t>
      </w:r>
      <w:proofErr w:type="spellEnd"/>
      <w:r w:rsidRPr="00161F0B">
        <w:rPr>
          <w:bCs/>
          <w:color w:val="000000" w:themeColor="text1"/>
          <w:sz w:val="28"/>
          <w:szCs w:val="28"/>
        </w:rPr>
        <w:t xml:space="preserve"> dans notre base de données</w:t>
      </w:r>
    </w:p>
    <w:p w14:paraId="4CC1BAC4" w14:textId="34171CFC" w:rsidR="00401E90" w:rsidRDefault="00401E90">
      <w:pPr>
        <w:ind w:left="740"/>
        <w:rPr>
          <w:b/>
          <w:color w:val="001F5F"/>
          <w:sz w:val="36"/>
          <w:szCs w:val="36"/>
        </w:rPr>
      </w:pPr>
    </w:p>
    <w:p w14:paraId="75BFC0FE" w14:textId="37CAC05A" w:rsidR="00161F0B" w:rsidRDefault="00161F0B">
      <w:pPr>
        <w:ind w:left="740"/>
        <w:rPr>
          <w:b/>
          <w:color w:val="001F5F"/>
          <w:sz w:val="36"/>
          <w:szCs w:val="36"/>
        </w:rPr>
      </w:pPr>
      <w:r>
        <w:rPr>
          <w:b/>
          <w:noProof/>
          <w:color w:val="001F5F"/>
          <w:sz w:val="36"/>
          <w:szCs w:val="36"/>
        </w:rPr>
        <w:drawing>
          <wp:inline distT="0" distB="0" distL="0" distR="0" wp14:anchorId="277D2B91" wp14:editId="15F3748B">
            <wp:extent cx="5194300" cy="24003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1DF3" w14:textId="1B83EAA4" w:rsidR="00161F0B" w:rsidRDefault="00161F0B">
      <w:pPr>
        <w:ind w:left="740"/>
        <w:rPr>
          <w:b/>
          <w:color w:val="001F5F"/>
          <w:sz w:val="36"/>
          <w:szCs w:val="36"/>
        </w:rPr>
      </w:pPr>
    </w:p>
    <w:p w14:paraId="2ECD56B1" w14:textId="517386F7" w:rsidR="00161F0B" w:rsidRDefault="00161F0B">
      <w:pPr>
        <w:ind w:left="740"/>
        <w:rPr>
          <w:b/>
          <w:color w:val="001F5F"/>
          <w:sz w:val="36"/>
          <w:szCs w:val="36"/>
        </w:rPr>
      </w:pPr>
      <w:r>
        <w:rPr>
          <w:b/>
          <w:noProof/>
          <w:color w:val="001F5F"/>
          <w:sz w:val="36"/>
          <w:szCs w:val="36"/>
        </w:rPr>
        <w:drawing>
          <wp:inline distT="0" distB="0" distL="0" distR="0" wp14:anchorId="580D9DC7" wp14:editId="2C776D90">
            <wp:extent cx="6705600" cy="38055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AF09" w14:textId="77777777" w:rsidR="00161F0B" w:rsidRDefault="00161F0B">
      <w:pPr>
        <w:ind w:left="740"/>
        <w:rPr>
          <w:b/>
          <w:color w:val="001F5F"/>
          <w:sz w:val="36"/>
          <w:szCs w:val="36"/>
        </w:rPr>
      </w:pPr>
    </w:p>
    <w:p w14:paraId="56F41BBB" w14:textId="2BFFD2B3" w:rsidR="003D1925" w:rsidRDefault="00401E90">
      <w:pPr>
        <w:ind w:left="740"/>
        <w:rPr>
          <w:b/>
          <w:color w:val="001F5F"/>
          <w:sz w:val="36"/>
          <w:szCs w:val="36"/>
        </w:rPr>
      </w:pPr>
      <w:r>
        <w:rPr>
          <w:b/>
          <w:color w:val="001F5F"/>
          <w:sz w:val="36"/>
          <w:szCs w:val="36"/>
        </w:rPr>
        <w:t>I</w:t>
      </w:r>
      <w:r w:rsidR="00A1444A">
        <w:rPr>
          <w:b/>
          <w:color w:val="001F5F"/>
          <w:sz w:val="36"/>
          <w:szCs w:val="36"/>
        </w:rPr>
        <w:t xml:space="preserve">nterfaces de </w:t>
      </w:r>
      <w:r>
        <w:rPr>
          <w:b/>
          <w:color w:val="001F5F"/>
          <w:sz w:val="36"/>
          <w:szCs w:val="36"/>
        </w:rPr>
        <w:t>l’</w:t>
      </w:r>
      <w:r w:rsidR="00A1444A">
        <w:rPr>
          <w:b/>
          <w:color w:val="001F5F"/>
          <w:sz w:val="36"/>
          <w:szCs w:val="36"/>
        </w:rPr>
        <w:t>application</w:t>
      </w:r>
    </w:p>
    <w:p w14:paraId="1042DC32" w14:textId="7006225C" w:rsidR="00161F0B" w:rsidRDefault="00161F0B">
      <w:pPr>
        <w:ind w:left="740"/>
        <w:rPr>
          <w:b/>
          <w:color w:val="001F5F"/>
          <w:sz w:val="36"/>
          <w:szCs w:val="36"/>
        </w:rPr>
      </w:pPr>
    </w:p>
    <w:p w14:paraId="3661061A" w14:textId="4952E979" w:rsidR="00161F0B" w:rsidRDefault="00161F0B">
      <w:pPr>
        <w:ind w:left="740"/>
        <w:rPr>
          <w:b/>
          <w:color w:val="001F5F"/>
          <w:sz w:val="36"/>
          <w:szCs w:val="36"/>
        </w:rPr>
      </w:pPr>
      <w:r>
        <w:rPr>
          <w:b/>
          <w:noProof/>
          <w:color w:val="001F5F"/>
          <w:sz w:val="36"/>
          <w:szCs w:val="36"/>
        </w:rPr>
        <w:drawing>
          <wp:inline distT="0" distB="0" distL="0" distR="0" wp14:anchorId="0CD3B5A1" wp14:editId="18F1D7F5">
            <wp:extent cx="6705600" cy="35833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1AC8" w14:textId="220D385C" w:rsidR="00161F0B" w:rsidRDefault="00161F0B">
      <w:pPr>
        <w:ind w:left="740"/>
        <w:rPr>
          <w:b/>
          <w:color w:val="001F5F"/>
          <w:sz w:val="36"/>
          <w:szCs w:val="36"/>
        </w:rPr>
      </w:pPr>
    </w:p>
    <w:p w14:paraId="7037E2C2" w14:textId="5FF48A37" w:rsidR="00161F0B" w:rsidRDefault="00161F0B">
      <w:pPr>
        <w:ind w:left="740"/>
        <w:rPr>
          <w:b/>
          <w:color w:val="001F5F"/>
          <w:sz w:val="36"/>
          <w:szCs w:val="36"/>
        </w:rPr>
      </w:pPr>
      <w:r>
        <w:rPr>
          <w:b/>
          <w:noProof/>
          <w:color w:val="001F5F"/>
          <w:sz w:val="36"/>
          <w:szCs w:val="36"/>
        </w:rPr>
        <w:drawing>
          <wp:inline distT="0" distB="0" distL="0" distR="0" wp14:anchorId="21A8271C" wp14:editId="77610472">
            <wp:extent cx="6705600" cy="328041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431C" w14:textId="30ED86B6" w:rsidR="00161F0B" w:rsidRDefault="00161F0B">
      <w:pPr>
        <w:ind w:left="740"/>
        <w:rPr>
          <w:b/>
          <w:color w:val="001F5F"/>
          <w:sz w:val="36"/>
          <w:szCs w:val="36"/>
        </w:rPr>
      </w:pPr>
    </w:p>
    <w:p w14:paraId="2355B11C" w14:textId="0826E356" w:rsidR="00161F0B" w:rsidRDefault="00161F0B">
      <w:pPr>
        <w:ind w:left="740"/>
        <w:rPr>
          <w:b/>
          <w:color w:val="001F5F"/>
          <w:sz w:val="36"/>
          <w:szCs w:val="36"/>
        </w:rPr>
      </w:pPr>
      <w:r>
        <w:rPr>
          <w:b/>
          <w:noProof/>
          <w:color w:val="001F5F"/>
          <w:sz w:val="36"/>
          <w:szCs w:val="36"/>
        </w:rPr>
        <w:drawing>
          <wp:inline distT="0" distB="0" distL="0" distR="0" wp14:anchorId="56EC0B52" wp14:editId="789F39B4">
            <wp:extent cx="6705600" cy="321754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1D01" w14:textId="77777777" w:rsidR="00401E90" w:rsidRDefault="00401E90">
      <w:pPr>
        <w:ind w:left="740"/>
        <w:rPr>
          <w:sz w:val="36"/>
          <w:szCs w:val="36"/>
        </w:rPr>
      </w:pPr>
    </w:p>
    <w:p w14:paraId="6DD8A8A1" w14:textId="77777777" w:rsidR="003D1925" w:rsidRDefault="003D1925">
      <w:pPr>
        <w:spacing w:before="9" w:line="180" w:lineRule="exact"/>
        <w:rPr>
          <w:sz w:val="18"/>
          <w:szCs w:val="18"/>
        </w:rPr>
      </w:pPr>
    </w:p>
    <w:p w14:paraId="2BCA1536" w14:textId="2E8DE0E4" w:rsidR="003D1925" w:rsidRDefault="003D1925">
      <w:pPr>
        <w:ind w:left="200"/>
      </w:pPr>
    </w:p>
    <w:p w14:paraId="019C803D" w14:textId="0F759E1D" w:rsidR="003D1925" w:rsidRDefault="003D1925">
      <w:pPr>
        <w:spacing w:before="9" w:line="180" w:lineRule="exact"/>
        <w:rPr>
          <w:sz w:val="18"/>
          <w:szCs w:val="18"/>
        </w:rPr>
      </w:pPr>
    </w:p>
    <w:p w14:paraId="2E3F6B6B" w14:textId="60E50F95" w:rsidR="00161F0B" w:rsidRDefault="00161F0B">
      <w:pPr>
        <w:spacing w:before="9" w:line="180" w:lineRule="exact"/>
        <w:rPr>
          <w:sz w:val="18"/>
          <w:szCs w:val="18"/>
        </w:rPr>
      </w:pPr>
    </w:p>
    <w:p w14:paraId="7AB6CFF9" w14:textId="54FAB6B9" w:rsidR="003D1925" w:rsidRDefault="00161F0B">
      <w:pPr>
        <w:spacing w:line="258" w:lineRule="auto"/>
        <w:ind w:left="740" w:right="775"/>
        <w:jc w:val="both"/>
        <w:rPr>
          <w:noProof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9009F34" wp14:editId="0D25E8C8">
            <wp:extent cx="6705600" cy="33032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BB63" w14:textId="1B619930" w:rsidR="00357B42" w:rsidRPr="00357B42" w:rsidRDefault="00357B42" w:rsidP="00357B42">
      <w:pPr>
        <w:rPr>
          <w:sz w:val="28"/>
          <w:szCs w:val="28"/>
        </w:rPr>
      </w:pPr>
    </w:p>
    <w:p w14:paraId="0A3E8036" w14:textId="1AC94CD2" w:rsidR="00357B42" w:rsidRDefault="00357B42" w:rsidP="00357B42">
      <w:pPr>
        <w:rPr>
          <w:noProof/>
          <w:sz w:val="18"/>
          <w:szCs w:val="18"/>
        </w:rPr>
      </w:pPr>
    </w:p>
    <w:p w14:paraId="3794C66B" w14:textId="618CBE33" w:rsidR="00357B42" w:rsidRDefault="00357B42" w:rsidP="00357B42">
      <w:pPr>
        <w:jc w:val="right"/>
        <w:rPr>
          <w:sz w:val="28"/>
          <w:szCs w:val="28"/>
        </w:rPr>
      </w:pPr>
    </w:p>
    <w:p w14:paraId="6F69A7BB" w14:textId="43549EC7" w:rsidR="00357B42" w:rsidRDefault="00357B42" w:rsidP="00357B42">
      <w:pPr>
        <w:jc w:val="right"/>
        <w:rPr>
          <w:sz w:val="28"/>
          <w:szCs w:val="28"/>
        </w:rPr>
      </w:pPr>
    </w:p>
    <w:p w14:paraId="205C1D39" w14:textId="08D9E0E3" w:rsidR="00357B42" w:rsidRDefault="00357B42" w:rsidP="00357B42">
      <w:pPr>
        <w:jc w:val="right"/>
        <w:rPr>
          <w:sz w:val="28"/>
          <w:szCs w:val="28"/>
        </w:rPr>
      </w:pPr>
    </w:p>
    <w:p w14:paraId="29951B64" w14:textId="58488446" w:rsidR="00357B42" w:rsidRPr="00357B42" w:rsidRDefault="00357B42" w:rsidP="00357B42">
      <w:pPr>
        <w:rPr>
          <w:sz w:val="28"/>
          <w:szCs w:val="28"/>
        </w:rPr>
      </w:pPr>
    </w:p>
    <w:p w14:paraId="71074D10" w14:textId="402464A2" w:rsidR="00357B42" w:rsidRDefault="00357B42" w:rsidP="00357B42">
      <w:pPr>
        <w:rPr>
          <w:sz w:val="28"/>
          <w:szCs w:val="28"/>
        </w:rPr>
      </w:pPr>
    </w:p>
    <w:p w14:paraId="4F358493" w14:textId="3BE1BBE4" w:rsidR="00357B42" w:rsidRDefault="00357B42" w:rsidP="00357B42">
      <w:pPr>
        <w:tabs>
          <w:tab w:val="left" w:pos="122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50BE246E" wp14:editId="0695CCE2">
            <wp:extent cx="6705600" cy="216535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DFBC" w14:textId="23211B32" w:rsidR="00357B42" w:rsidRDefault="00357B42" w:rsidP="00357B42">
      <w:pPr>
        <w:tabs>
          <w:tab w:val="left" w:pos="1222"/>
        </w:tabs>
        <w:rPr>
          <w:sz w:val="28"/>
          <w:szCs w:val="28"/>
        </w:rPr>
      </w:pPr>
    </w:p>
    <w:p w14:paraId="481D1638" w14:textId="1BA64227" w:rsidR="00357B42" w:rsidRPr="00357B42" w:rsidRDefault="00357B42" w:rsidP="00357B42">
      <w:pPr>
        <w:tabs>
          <w:tab w:val="left" w:pos="122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449933" wp14:editId="3F2660CA">
            <wp:extent cx="6705600" cy="3123565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B42" w:rsidRPr="00357B42">
      <w:pgSz w:w="12240" w:h="15840"/>
      <w:pgMar w:top="1840" w:right="980" w:bottom="280" w:left="700" w:header="710" w:footer="10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B0EA7" w14:textId="77777777" w:rsidR="00A1444A" w:rsidRDefault="00A1444A">
      <w:r>
        <w:separator/>
      </w:r>
    </w:p>
  </w:endnote>
  <w:endnote w:type="continuationSeparator" w:id="0">
    <w:p w14:paraId="3E19F698" w14:textId="77777777" w:rsidR="00A1444A" w:rsidRDefault="00A14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5CCB4" w14:textId="77777777" w:rsidR="003D1925" w:rsidRDefault="00A1444A">
    <w:pPr>
      <w:spacing w:line="200" w:lineRule="exact"/>
    </w:pPr>
    <w:r>
      <w:pict w14:anchorId="4E47785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301.05pt;margin-top:729.35pt;width:10pt;height:14pt;z-index:-2516556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1D07691" w14:textId="77777777" w:rsidR="003D1925" w:rsidRDefault="00A1444A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38315" w14:textId="77777777" w:rsidR="00A1444A" w:rsidRDefault="00A1444A">
      <w:r>
        <w:separator/>
      </w:r>
    </w:p>
  </w:footnote>
  <w:footnote w:type="continuationSeparator" w:id="0">
    <w:p w14:paraId="36213329" w14:textId="77777777" w:rsidR="00A1444A" w:rsidRDefault="00A144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92B77" w14:textId="1CA9C177" w:rsidR="003D1925" w:rsidRDefault="00A1444A">
    <w:pPr>
      <w:spacing w:line="200" w:lineRule="exact"/>
    </w:pPr>
    <w:r>
      <w:pict w14:anchorId="2C59FBA1">
        <v:group id="_x0000_s1032" alt="" style="position:absolute;margin-left:312.65pt;margin-top:35.5pt;width:100.25pt;height:56.95pt;z-index:-251661824;mso-position-horizontal-relative:page;mso-position-vertical-relative:page" coordorigin="6253,710" coordsize="2005,1139">
          <v:shape id="_x0000_s1033" alt="" style="position:absolute;left:6263;top:720;width:1985;height:1119" coordorigin="6263,720" coordsize="1985,1119" path="m6263,1839r1985,l8248,720r-1985,l6263,1839xe" fillcolor="#1f3863" stroked="f">
            <v:path arrowok="t"/>
          </v:shape>
          <v:shape id="_x0000_s1034" alt="" style="position:absolute;left:6371;top:1073;width:1769;height:413" coordorigin="6371,1073" coordsize="1769,413" path="m6371,1486r1769,l8140,1073r-1769,l6371,1486xe" fillcolor="#1f3863" stroked="f">
            <v:path arrowok="t"/>
          </v:shape>
          <w10:wrap anchorx="page" anchory="page"/>
        </v:group>
      </w:pict>
    </w:r>
    <w:r>
      <w:pict w14:anchorId="7768F1EA">
        <v:group id="_x0000_s1028" alt="" style="position:absolute;margin-left:293.55pt;margin-top:35.5pt;width:7pt;height:56.95pt;z-index:-251660800;mso-position-horizontal-relative:page;mso-position-vertical-relative:page" coordorigin="5871,710" coordsize="140,1139">
          <v:shape id="_x0000_s1029" alt="" style="position:absolute;left:5881;top:720;width:120;height:269" coordorigin="5881,720" coordsize="120,269" path="m5881,989r120,l6001,720r-120,l5881,989xe" fillcolor="#1f3863" stroked="f">
            <v:path arrowok="t"/>
          </v:shape>
          <v:shape id="_x0000_s1030" alt="" style="position:absolute;left:5881;top:989;width:120;height:252" coordorigin="5881,989" coordsize="120,252" path="m5881,1241r120,l6001,989r-120,l5881,1241xe" fillcolor="#1f3863" stroked="f">
            <v:path arrowok="t"/>
          </v:shape>
          <v:shape id="_x0000_s1031" alt="" style="position:absolute;left:5881;top:1241;width:120;height:598" coordorigin="5881,1241" coordsize="120,598" path="m5881,1839r120,l6001,1241r-120,l5881,1839xe" fillcolor="#1f3863" stroked="f">
            <v:path arrowok="t"/>
          </v:shape>
          <w10:wrap anchorx="page" anchory="page"/>
        </v:group>
      </w:pict>
    </w:r>
    <w:r>
      <w:pict w14:anchorId="257DB0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alt="" style="position:absolute;margin-left:209.35pt;margin-top:40.55pt;width:65.2pt;height:40.4pt;z-index:-251659776;mso-wrap-edited:f;mso-width-percent:0;mso-height-percent:0;mso-position-horizontal-relative:page;mso-position-vertical-relative:page;mso-width-percent:0;mso-height-percent:0">
          <v:imagedata r:id="rId1" o:title=""/>
          <w10:wrap anchorx="page" anchory="page"/>
        </v:shape>
      </w:pict>
    </w:r>
    <w:r>
      <w:pict w14:anchorId="6DD14BD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321.85pt;margin-top:54.85pt;width:81.95pt;height:20pt;z-index:-2516567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87AA0A9" w14:textId="77777777" w:rsidR="003D1925" w:rsidRDefault="00A1444A">
                <w:pPr>
                  <w:spacing w:line="380" w:lineRule="exact"/>
                  <w:ind w:left="20" w:right="-54"/>
                  <w:rPr>
                    <w:rFonts w:ascii="Arial" w:eastAsia="Arial" w:hAnsi="Arial" w:cs="Arial"/>
                    <w:sz w:val="36"/>
                    <w:szCs w:val="36"/>
                  </w:rPr>
                </w:pPr>
                <w:r>
                  <w:rPr>
                    <w:rFonts w:ascii="Arial" w:eastAsia="Arial" w:hAnsi="Arial" w:cs="Arial"/>
                    <w:b/>
                    <w:color w:val="FFFFFF"/>
                    <w:sz w:val="36"/>
                    <w:szCs w:val="36"/>
                  </w:rPr>
                  <w:t>E N S E 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D038E"/>
    <w:multiLevelType w:val="multilevel"/>
    <w:tmpl w:val="2F6457A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56107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925"/>
    <w:rsid w:val="00055F29"/>
    <w:rsid w:val="00161F0B"/>
    <w:rsid w:val="00357B42"/>
    <w:rsid w:val="003D1925"/>
    <w:rsid w:val="00401E90"/>
    <w:rsid w:val="00A14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625E89E"/>
  <w15:docId w15:val="{CB71F213-38EE-6844-84A9-7EDD62D45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055F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5F29"/>
  </w:style>
  <w:style w:type="paragraph" w:styleId="Footer">
    <w:name w:val="footer"/>
    <w:basedOn w:val="Normal"/>
    <w:link w:val="FooterChar"/>
    <w:uiPriority w:val="99"/>
    <w:unhideWhenUsed/>
    <w:rsid w:val="00055F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5F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wissale sabri</cp:lastModifiedBy>
  <cp:revision>2</cp:revision>
  <cp:lastPrinted>2022-04-03T15:38:00Z</cp:lastPrinted>
  <dcterms:created xsi:type="dcterms:W3CDTF">2022-04-03T15:38:00Z</dcterms:created>
  <dcterms:modified xsi:type="dcterms:W3CDTF">2022-04-03T15:38:00Z</dcterms:modified>
</cp:coreProperties>
</file>